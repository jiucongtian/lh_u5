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11BA9" w:rsidRDefault="005041DA" w:rsidP="005041DA">
      <w:pPr>
        <w:pStyle w:val="10"/>
        <w:ind w:firstLine="562"/>
        <w:jc w:val="center"/>
        <w:rPr>
          <w:rFonts w:ascii="宋体" w:hAnsi="宋体" w:cs="宋体"/>
          <w:sz w:val="44"/>
          <w:szCs w:val="44"/>
        </w:rPr>
      </w:pPr>
      <w:r>
        <w:rPr>
          <w:rFonts w:ascii="宋体" w:hAnsi="宋体" w:cs="宋体" w:hint="eastAsia"/>
          <w:sz w:val="44"/>
          <w:szCs w:val="44"/>
        </w:rPr>
        <w:t>U5版本发布步骤</w:t>
      </w:r>
    </w:p>
    <w:p w:rsidR="00011BA9" w:rsidRDefault="006000B4">
      <w:pPr>
        <w:rPr>
          <w:rFonts w:ascii="宋体" w:hAnsi="宋体" w:cs="宋体"/>
          <w:sz w:val="44"/>
          <w:szCs w:val="44"/>
        </w:rPr>
      </w:pPr>
      <w:r w:rsidRPr="006000B4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1" o:spid="_x0000_s1035" type="#_x0000_t202" style="position:absolute;left:0;text-align:left;margin-left:446.35pt;margin-top:18.75pt;width:154.05pt;height:112.55pt;z-index:-251658240" wrapcoords="21592 -2 0 0 0 21600 21592 21602 8 21602 21600 21600 21600 0 8 -2 21592 -2" filled="f" stroked="f">
            <v:fill o:detectmouseclick="t"/>
            <v:textbox>
              <w:txbxContent>
                <w:p w:rsidR="00011BA9" w:rsidRDefault="00011BA9">
                  <w:pPr>
                    <w:rPr>
                      <w:rFonts w:ascii="宋体" w:hAnsi="宋体" w:cs="宋体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 w:val="28"/>
                      <w:szCs w:val="28"/>
                    </w:rPr>
                    <w:t>编号:____________</w:t>
                  </w:r>
                </w:p>
                <w:p w:rsidR="00011BA9" w:rsidRDefault="00011BA9">
                  <w:pPr>
                    <w:rPr>
                      <w:rFonts w:ascii="宋体" w:hAnsi="宋体" w:cs="宋体"/>
                      <w:b/>
                      <w:bCs/>
                    </w:rPr>
                  </w:pPr>
                </w:p>
                <w:p w:rsidR="00011BA9" w:rsidRDefault="00011BA9">
                  <w:pPr>
                    <w:rPr>
                      <w:rFonts w:ascii="宋体" w:hAnsi="宋体" w:cs="宋体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 w:val="28"/>
                      <w:szCs w:val="28"/>
                    </w:rPr>
                    <w:t>版本:____________</w:t>
                  </w:r>
                </w:p>
              </w:txbxContent>
            </v:textbox>
            <w10:wrap type="tight"/>
          </v:shape>
        </w:pict>
      </w:r>
    </w:p>
    <w:p w:rsidR="00011BA9" w:rsidRDefault="00011BA9">
      <w:pPr>
        <w:rPr>
          <w:rFonts w:ascii="宋体" w:hAnsi="宋体" w:cs="宋体"/>
          <w:sz w:val="44"/>
          <w:szCs w:val="44"/>
        </w:rPr>
      </w:pPr>
    </w:p>
    <w:p w:rsidR="00011BA9" w:rsidRDefault="00011BA9"/>
    <w:p w:rsidR="00011BA9" w:rsidRDefault="00540E71">
      <w:pPr>
        <w:pStyle w:val="10"/>
        <w:ind w:firstLine="562"/>
        <w:jc w:val="center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156845</wp:posOffset>
            </wp:positionV>
            <wp:extent cx="3872865" cy="4197350"/>
            <wp:effectExtent l="19050" t="0" r="0" b="0"/>
            <wp:wrapTopAndBottom/>
            <wp:docPr id="15" name="图片 15" descr="QQ图片2015112010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图片201511201059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6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011BA9" w:rsidRDefault="00011BA9">
      <w:pPr>
        <w:pStyle w:val="10"/>
        <w:jc w:val="both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  文件名称:________</w:t>
      </w:r>
      <w:r w:rsidR="005041DA" w:rsidRPr="005041DA">
        <w:rPr>
          <w:rFonts w:ascii="宋体" w:hAnsi="宋体" w:cs="宋体" w:hint="eastAsia"/>
          <w:sz w:val="32"/>
          <w:szCs w:val="32"/>
          <w:u w:val="single"/>
        </w:rPr>
        <w:t>U5版本发布步骤</w:t>
      </w:r>
      <w:r>
        <w:rPr>
          <w:rFonts w:ascii="宋体" w:hAnsi="宋体" w:cs="宋体" w:hint="eastAsia"/>
          <w:sz w:val="32"/>
          <w:szCs w:val="32"/>
        </w:rPr>
        <w:t>_____</w:t>
      </w:r>
    </w:p>
    <w:p w:rsidR="00011BA9" w:rsidRDefault="00011BA9"/>
    <w:p w:rsidR="005513A8" w:rsidRDefault="00011BA9" w:rsidP="005041DA">
      <w:pPr>
        <w:pStyle w:val="10"/>
        <w:tabs>
          <w:tab w:val="left" w:pos="3232"/>
        </w:tabs>
        <w:ind w:firstLine="562"/>
        <w:jc w:val="both"/>
        <w:rPr>
          <w:noProof/>
        </w:rPr>
      </w:pPr>
      <w:r>
        <w:rPr>
          <w:rFonts w:ascii="宋体" w:hAnsi="宋体" w:cs="宋体" w:hint="eastAsia"/>
          <w:sz w:val="32"/>
          <w:szCs w:val="32"/>
        </w:rPr>
        <w:t xml:space="preserve">         </w:t>
      </w:r>
      <w:r>
        <w:rPr>
          <w:rFonts w:ascii="宋体" w:hAnsi="宋体" w:cs="宋体" w:hint="eastAsia"/>
          <w:bCs/>
          <w:sz w:val="32"/>
          <w:szCs w:val="32"/>
        </w:rPr>
        <w:t>编写日期:________</w:t>
      </w:r>
      <w:r w:rsidR="005041DA" w:rsidRPr="005041DA">
        <w:rPr>
          <w:rFonts w:ascii="宋体" w:hAnsi="宋体" w:cs="宋体" w:hint="eastAsia"/>
          <w:bCs/>
          <w:sz w:val="32"/>
          <w:szCs w:val="32"/>
          <w:u w:val="single"/>
        </w:rPr>
        <w:t>2015/11/25</w:t>
      </w:r>
      <w:r>
        <w:rPr>
          <w:rFonts w:ascii="宋体" w:hAnsi="宋体" w:cs="宋体" w:hint="eastAsia"/>
          <w:bCs/>
          <w:sz w:val="32"/>
          <w:szCs w:val="32"/>
        </w:rPr>
        <w:t xml:space="preserve">__________         </w:t>
      </w:r>
      <w:r>
        <w:rPr>
          <w:rFonts w:ascii="宋体" w:hAnsi="宋体" w:cs="宋体" w:hint="eastAsia"/>
          <w:sz w:val="32"/>
          <w:szCs w:val="32"/>
        </w:rPr>
        <w:t xml:space="preserve">            </w:t>
      </w:r>
      <w:r>
        <w:rPr>
          <w:rFonts w:ascii="宋体" w:hAnsi="宋体" w:cs="宋体" w:hint="eastAsia"/>
          <w:sz w:val="32"/>
          <w:szCs w:val="32"/>
        </w:rPr>
        <w:br w:type="page"/>
      </w:r>
      <w:r w:rsidR="006000B4" w:rsidRPr="006000B4">
        <w:rPr>
          <w:rFonts w:ascii="宋体" w:hAnsi="宋体" w:cs="宋体" w:hint="eastAsia"/>
          <w:sz w:val="32"/>
          <w:szCs w:val="32"/>
        </w:rPr>
        <w:fldChar w:fldCharType="begin"/>
      </w:r>
      <w:r>
        <w:rPr>
          <w:rFonts w:ascii="宋体" w:hAnsi="宋体" w:cs="宋体" w:hint="eastAsia"/>
          <w:sz w:val="32"/>
          <w:szCs w:val="32"/>
        </w:rPr>
        <w:instrText xml:space="preserve"> TOC \o "1-3" \h \z \u </w:instrText>
      </w:r>
      <w:r w:rsidR="006000B4" w:rsidRPr="006000B4">
        <w:rPr>
          <w:rFonts w:ascii="宋体" w:hAnsi="宋体" w:cs="宋体" w:hint="eastAsia"/>
          <w:sz w:val="32"/>
          <w:szCs w:val="32"/>
        </w:rPr>
        <w:fldChar w:fldCharType="separate"/>
      </w:r>
    </w:p>
    <w:p w:rsidR="005513A8" w:rsidRDefault="006000B4">
      <w:pPr>
        <w:pStyle w:val="10"/>
        <w:tabs>
          <w:tab w:val="right" w:pos="10563"/>
        </w:tabs>
        <w:rPr>
          <w:rFonts w:asciiTheme="minorHAnsi" w:eastAsiaTheme="minorEastAsia" w:hAnsiTheme="minorHAnsi" w:cstheme="minorBidi"/>
          <w:b w:val="0"/>
          <w:caps w:val="0"/>
          <w:noProof/>
          <w:sz w:val="21"/>
        </w:rPr>
      </w:pPr>
      <w:hyperlink w:anchor="_Toc436221348" w:history="1">
        <w:r w:rsidR="005513A8" w:rsidRPr="002E38B2">
          <w:rPr>
            <w:rStyle w:val="a3"/>
            <w:noProof/>
          </w:rPr>
          <w:t>1</w:t>
        </w:r>
        <w:r w:rsidR="005513A8" w:rsidRPr="002E38B2">
          <w:rPr>
            <w:rStyle w:val="a3"/>
            <w:rFonts w:hint="eastAsia"/>
            <w:noProof/>
          </w:rPr>
          <w:t>配置发布版本代码</w:t>
        </w:r>
        <w:r w:rsidR="005513A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13A8">
          <w:rPr>
            <w:noProof/>
            <w:webHidden/>
          </w:rPr>
          <w:instrText xml:space="preserve"> PAGEREF _Toc436221348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13A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513A8" w:rsidRDefault="006000B4">
      <w:pPr>
        <w:pStyle w:val="20"/>
        <w:tabs>
          <w:tab w:val="right" w:pos="10563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436221349" w:history="1">
        <w:r w:rsidR="005513A8" w:rsidRPr="002E38B2">
          <w:rPr>
            <w:rStyle w:val="a3"/>
            <w:noProof/>
          </w:rPr>
          <w:t>1.1</w:t>
        </w:r>
        <w:r w:rsidR="005513A8" w:rsidRPr="002E38B2">
          <w:rPr>
            <w:rStyle w:val="a3"/>
            <w:rFonts w:hint="eastAsia"/>
            <w:noProof/>
          </w:rPr>
          <w:t xml:space="preserve"> </w:t>
        </w:r>
        <w:r w:rsidR="005513A8" w:rsidRPr="002E38B2">
          <w:rPr>
            <w:rStyle w:val="a3"/>
            <w:rFonts w:hint="eastAsia"/>
            <w:noProof/>
          </w:rPr>
          <w:t>更改</w:t>
        </w:r>
        <w:r w:rsidR="005513A8" w:rsidRPr="002E38B2">
          <w:rPr>
            <w:rStyle w:val="a3"/>
            <w:noProof/>
          </w:rPr>
          <w:t>app</w:t>
        </w:r>
        <w:r w:rsidR="005513A8" w:rsidRPr="002E38B2">
          <w:rPr>
            <w:rStyle w:val="a3"/>
            <w:rFonts w:hint="eastAsia"/>
            <w:noProof/>
          </w:rPr>
          <w:t>版本</w:t>
        </w:r>
        <w:r w:rsidR="005513A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13A8">
          <w:rPr>
            <w:noProof/>
            <w:webHidden/>
          </w:rPr>
          <w:instrText xml:space="preserve"> PAGEREF _Toc436221349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13A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513A8" w:rsidRDefault="006000B4">
      <w:pPr>
        <w:pStyle w:val="20"/>
        <w:tabs>
          <w:tab w:val="right" w:pos="10563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436221350" w:history="1">
        <w:r w:rsidR="005513A8" w:rsidRPr="002E38B2">
          <w:rPr>
            <w:rStyle w:val="a3"/>
            <w:noProof/>
          </w:rPr>
          <w:t>1.2</w:t>
        </w:r>
        <w:r w:rsidR="005513A8" w:rsidRPr="002E38B2">
          <w:rPr>
            <w:rStyle w:val="a3"/>
            <w:rFonts w:hint="eastAsia"/>
            <w:noProof/>
          </w:rPr>
          <w:t xml:space="preserve"> </w:t>
        </w:r>
        <w:r w:rsidR="005513A8" w:rsidRPr="002E38B2">
          <w:rPr>
            <w:rStyle w:val="a3"/>
            <w:rFonts w:hint="eastAsia"/>
            <w:noProof/>
          </w:rPr>
          <w:t>更改服务接口地址</w:t>
        </w:r>
        <w:r w:rsidR="005513A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13A8">
          <w:rPr>
            <w:noProof/>
            <w:webHidden/>
          </w:rPr>
          <w:instrText xml:space="preserve"> PAGEREF _Toc436221350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13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513A8" w:rsidRDefault="006000B4">
      <w:pPr>
        <w:pStyle w:val="20"/>
        <w:tabs>
          <w:tab w:val="right" w:pos="10563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436221351" w:history="1">
        <w:r w:rsidR="005513A8" w:rsidRPr="002E38B2">
          <w:rPr>
            <w:rStyle w:val="a3"/>
            <w:noProof/>
          </w:rPr>
          <w:t>1.3</w:t>
        </w:r>
        <w:r w:rsidR="005513A8" w:rsidRPr="002E38B2">
          <w:rPr>
            <w:rStyle w:val="a3"/>
            <w:rFonts w:hint="eastAsia"/>
            <w:noProof/>
            <w:kern w:val="0"/>
          </w:rPr>
          <w:t xml:space="preserve"> </w:t>
        </w:r>
        <w:r w:rsidR="005513A8" w:rsidRPr="002E38B2">
          <w:rPr>
            <w:rStyle w:val="a3"/>
            <w:rFonts w:hint="eastAsia"/>
            <w:noProof/>
            <w:kern w:val="0"/>
          </w:rPr>
          <w:t>关闭调试模式</w:t>
        </w:r>
        <w:r w:rsidR="005513A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13A8">
          <w:rPr>
            <w:noProof/>
            <w:webHidden/>
          </w:rPr>
          <w:instrText xml:space="preserve"> PAGEREF _Toc436221351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13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513A8" w:rsidRDefault="006000B4">
      <w:pPr>
        <w:pStyle w:val="10"/>
        <w:tabs>
          <w:tab w:val="right" w:pos="10563"/>
        </w:tabs>
        <w:rPr>
          <w:rFonts w:asciiTheme="minorHAnsi" w:eastAsiaTheme="minorEastAsia" w:hAnsiTheme="minorHAnsi" w:cstheme="minorBidi"/>
          <w:b w:val="0"/>
          <w:caps w:val="0"/>
          <w:noProof/>
          <w:sz w:val="21"/>
        </w:rPr>
      </w:pPr>
      <w:hyperlink w:anchor="_Toc436221352" w:history="1">
        <w:r w:rsidR="005513A8" w:rsidRPr="002E38B2">
          <w:rPr>
            <w:rStyle w:val="a3"/>
            <w:noProof/>
          </w:rPr>
          <w:t>2</w:t>
        </w:r>
        <w:r w:rsidR="005513A8" w:rsidRPr="002E38B2">
          <w:rPr>
            <w:rStyle w:val="a3"/>
            <w:rFonts w:ascii="宋体" w:hAnsi="宋体" w:cs="宋体" w:hint="eastAsia"/>
            <w:noProof/>
          </w:rPr>
          <w:t>签名</w:t>
        </w:r>
        <w:r w:rsidR="005513A8" w:rsidRPr="002E38B2">
          <w:rPr>
            <w:rStyle w:val="a3"/>
            <w:rFonts w:ascii="宋体" w:hAnsi="宋体" w:cs="宋体"/>
            <w:noProof/>
          </w:rPr>
          <w:t>&amp;</w:t>
        </w:r>
        <w:r w:rsidR="005513A8" w:rsidRPr="002E38B2">
          <w:rPr>
            <w:rStyle w:val="a3"/>
            <w:rFonts w:ascii="宋体" w:hAnsi="宋体" w:cs="宋体" w:hint="eastAsia"/>
            <w:noProof/>
          </w:rPr>
          <w:t>发布</w:t>
        </w:r>
        <w:r w:rsidR="005513A8" w:rsidRPr="002E38B2">
          <w:rPr>
            <w:rStyle w:val="a3"/>
            <w:rFonts w:ascii="宋体" w:hAnsi="宋体" w:cs="宋体"/>
            <w:noProof/>
          </w:rPr>
          <w:t>app</w:t>
        </w:r>
        <w:r w:rsidR="005513A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13A8">
          <w:rPr>
            <w:noProof/>
            <w:webHidden/>
          </w:rPr>
          <w:instrText xml:space="preserve"> PAGEREF _Toc436221352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13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1BA9" w:rsidRDefault="006000B4" w:rsidP="005041DA">
      <w:pPr>
        <w:pStyle w:val="1"/>
        <w:rPr>
          <w:szCs w:val="32"/>
        </w:rPr>
      </w:pPr>
      <w:r>
        <w:rPr>
          <w:rFonts w:hint="eastAsia"/>
          <w:szCs w:val="32"/>
        </w:rPr>
        <w:fldChar w:fldCharType="end"/>
      </w:r>
    </w:p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6B3BB1" w:rsidRDefault="006B3BB1" w:rsidP="006B3BB1"/>
    <w:p w:rsidR="005513A8" w:rsidRDefault="005513A8" w:rsidP="006B3BB1"/>
    <w:p w:rsidR="005513A8" w:rsidRDefault="005513A8" w:rsidP="006B3BB1"/>
    <w:p w:rsidR="005513A8" w:rsidRDefault="005513A8" w:rsidP="006B3BB1"/>
    <w:p w:rsidR="005513A8" w:rsidRDefault="005513A8" w:rsidP="006B3BB1"/>
    <w:p w:rsidR="005513A8" w:rsidRDefault="005513A8" w:rsidP="006B3BB1"/>
    <w:p w:rsidR="006B3BB1" w:rsidRPr="006B3BB1" w:rsidRDefault="006B3BB1" w:rsidP="006B3BB1"/>
    <w:p w:rsidR="00011BA9" w:rsidRDefault="00BD48DC" w:rsidP="00BD48DC">
      <w:pPr>
        <w:pStyle w:val="1"/>
      </w:pPr>
      <w:bookmarkStart w:id="0" w:name="_Toc436221348"/>
      <w:r w:rsidRPr="00BD48DC">
        <w:rPr>
          <w:rFonts w:hint="eastAsia"/>
        </w:rPr>
        <w:lastRenderedPageBreak/>
        <w:t>1</w:t>
      </w:r>
      <w:r w:rsidR="0099393C">
        <w:rPr>
          <w:rFonts w:hint="eastAsia"/>
        </w:rPr>
        <w:t>配置发布版本代码</w:t>
      </w:r>
      <w:bookmarkEnd w:id="0"/>
    </w:p>
    <w:p w:rsidR="00011BA9" w:rsidRPr="006B3BB1" w:rsidRDefault="006B3BB1" w:rsidP="006B3BB1">
      <w:pPr>
        <w:pStyle w:val="2"/>
      </w:pPr>
      <w:bookmarkStart w:id="1" w:name="_Toc436221349"/>
      <w:r w:rsidRPr="006B3BB1">
        <w:rPr>
          <w:rFonts w:hint="eastAsia"/>
        </w:rPr>
        <w:t>更改</w:t>
      </w:r>
      <w:r w:rsidRPr="006B3BB1">
        <w:rPr>
          <w:rFonts w:hint="eastAsia"/>
        </w:rPr>
        <w:t>app</w:t>
      </w:r>
      <w:r w:rsidRPr="006B3BB1">
        <w:rPr>
          <w:rFonts w:hint="eastAsia"/>
        </w:rPr>
        <w:t>版本</w:t>
      </w:r>
      <w:bookmarkEnd w:id="1"/>
    </w:p>
    <w:p w:rsidR="006B3BB1" w:rsidRDefault="006B3BB1" w:rsidP="006B3BB1">
      <w:pPr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ab/>
        <w:t>打开AndroidManifest.xml</w:t>
      </w:r>
    </w:p>
    <w:p w:rsidR="006B3BB1" w:rsidRDefault="006B3BB1" w:rsidP="006B3B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7F007F"/>
          <w:kern w:val="0"/>
          <w:sz w:val="32"/>
          <w:szCs w:val="32"/>
        </w:rPr>
        <w:t>android:versionCode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 w:rsidRPr="006B3BB1">
        <w:rPr>
          <w:rFonts w:ascii="Consolas" w:hAnsi="Consolas" w:cs="Consolas"/>
          <w:i/>
          <w:iCs/>
          <w:color w:val="FF0000"/>
          <w:kern w:val="0"/>
          <w:sz w:val="32"/>
          <w:szCs w:val="32"/>
        </w:rPr>
        <w:t>15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</w:p>
    <w:p w:rsidR="006B3BB1" w:rsidRDefault="006B3BB1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  <w:r>
        <w:rPr>
          <w:rFonts w:ascii="Consolas" w:hAnsi="Consolas" w:cs="Consolas"/>
          <w:color w:val="7F007F"/>
          <w:kern w:val="0"/>
          <w:sz w:val="32"/>
          <w:szCs w:val="32"/>
        </w:rPr>
        <w:t>android:versionName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 w:rsidRPr="006B3BB1">
        <w:rPr>
          <w:rFonts w:ascii="Consolas" w:hAnsi="Consolas" w:cs="Consolas"/>
          <w:i/>
          <w:iCs/>
          <w:color w:val="FF0000"/>
          <w:kern w:val="0"/>
          <w:sz w:val="32"/>
          <w:szCs w:val="32"/>
        </w:rPr>
        <w:t>1.0.15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</w:p>
    <w:p w:rsidR="006B3BB1" w:rsidRDefault="006B3BB1" w:rsidP="006B3BB1">
      <w:pPr>
        <w:rPr>
          <w:rFonts w:ascii="宋体" w:hAnsi="宋体" w:cs="宋体"/>
          <w:sz w:val="32"/>
          <w:szCs w:val="32"/>
        </w:rPr>
      </w:pPr>
      <w:r w:rsidRPr="006B3BB1">
        <w:rPr>
          <w:rFonts w:ascii="宋体" w:hAnsi="宋体" w:cs="宋体" w:hint="eastAsia"/>
          <w:sz w:val="32"/>
          <w:szCs w:val="32"/>
        </w:rPr>
        <w:t>将红色数字改成</w:t>
      </w:r>
      <w:r>
        <w:rPr>
          <w:rFonts w:ascii="宋体" w:hAnsi="宋体" w:cs="宋体" w:hint="eastAsia"/>
          <w:sz w:val="32"/>
          <w:szCs w:val="32"/>
        </w:rPr>
        <w:t>相应版本。</w:t>
      </w:r>
    </w:p>
    <w:p w:rsidR="00B42C41" w:rsidRDefault="00B42C41" w:rsidP="00B42C41">
      <w:pPr>
        <w:pStyle w:val="2"/>
      </w:pPr>
      <w:bookmarkStart w:id="2" w:name="_Toc436221350"/>
      <w:r>
        <w:rPr>
          <w:rFonts w:hint="eastAsia"/>
        </w:rPr>
        <w:t>更改服务接口地址</w:t>
      </w:r>
      <w:bookmarkEnd w:id="2"/>
    </w:p>
    <w:p w:rsidR="00B42C41" w:rsidRPr="00B42C41" w:rsidRDefault="00B42C41" w:rsidP="00B42C41">
      <w:pPr>
        <w:rPr>
          <w:rFonts w:ascii="宋体" w:hAnsi="宋体" w:cs="宋体"/>
          <w:sz w:val="32"/>
          <w:szCs w:val="32"/>
        </w:rPr>
      </w:pPr>
      <w:r w:rsidRPr="00B42C41">
        <w:rPr>
          <w:rFonts w:ascii="宋体" w:hAnsi="宋体" w:cs="宋体" w:hint="eastAsia"/>
          <w:sz w:val="32"/>
          <w:szCs w:val="32"/>
        </w:rPr>
        <w:t>打开</w:t>
      </w:r>
      <w:r w:rsidR="0099393C" w:rsidRPr="0099393C">
        <w:rPr>
          <w:rFonts w:ascii="宋体" w:hAnsi="宋体" w:cs="宋体"/>
          <w:sz w:val="32"/>
          <w:szCs w:val="32"/>
        </w:rPr>
        <w:t>com</w:t>
      </w:r>
      <w:r w:rsidR="0099393C">
        <w:rPr>
          <w:rFonts w:ascii="宋体" w:hAnsi="宋体" w:cs="宋体" w:hint="eastAsia"/>
          <w:sz w:val="32"/>
          <w:szCs w:val="32"/>
        </w:rPr>
        <w:t>/</w:t>
      </w:r>
      <w:r w:rsidR="0099393C" w:rsidRPr="0099393C">
        <w:rPr>
          <w:rFonts w:ascii="宋体" w:hAnsi="宋体" w:cs="宋体"/>
          <w:sz w:val="32"/>
          <w:szCs w:val="32"/>
        </w:rPr>
        <w:t>longhuapuxin</w:t>
      </w:r>
      <w:r w:rsidR="0099393C">
        <w:rPr>
          <w:rFonts w:ascii="宋体" w:hAnsi="宋体" w:cs="宋体" w:hint="eastAsia"/>
          <w:sz w:val="32"/>
          <w:szCs w:val="32"/>
        </w:rPr>
        <w:t>/</w:t>
      </w:r>
      <w:r w:rsidR="0099393C" w:rsidRPr="0099393C">
        <w:rPr>
          <w:rFonts w:ascii="宋体" w:hAnsi="宋体" w:cs="宋体"/>
          <w:sz w:val="32"/>
          <w:szCs w:val="32"/>
        </w:rPr>
        <w:t>u5</w:t>
      </w:r>
      <w:r w:rsidR="0099393C">
        <w:rPr>
          <w:rFonts w:ascii="宋体" w:hAnsi="宋体" w:cs="宋体" w:hint="eastAsia"/>
          <w:sz w:val="32"/>
          <w:szCs w:val="32"/>
        </w:rPr>
        <w:t>/</w:t>
      </w:r>
      <w:r>
        <w:rPr>
          <w:rFonts w:ascii="宋体" w:hAnsi="宋体" w:cs="宋体" w:hint="eastAsia"/>
          <w:sz w:val="32"/>
          <w:szCs w:val="32"/>
        </w:rPr>
        <w:t>Settings</w:t>
      </w:r>
      <w:r w:rsidR="0099393C">
        <w:rPr>
          <w:rFonts w:ascii="宋体" w:hAnsi="宋体" w:cs="宋体" w:hint="eastAsia"/>
          <w:sz w:val="32"/>
          <w:szCs w:val="32"/>
        </w:rPr>
        <w:t>.java将如下红色代码注释打开。</w:t>
      </w:r>
    </w:p>
    <w:p w:rsidR="00B42C41" w:rsidRDefault="00B42C41" w:rsidP="00B42C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bookmarkStart w:id="3" w:name="_Toc436140348"/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private final static String SERVER_URL = "http://192.168.0.64";</w:t>
      </w:r>
    </w:p>
    <w:p w:rsidR="00B42C41" w:rsidRDefault="00B42C41" w:rsidP="00B42C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private final static String FILE_SERVER_URL =</w:t>
      </w:r>
    </w:p>
    <w:p w:rsidR="00B42C41" w:rsidRDefault="00B42C41" w:rsidP="00B42C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"http://192.168.0.64/Images/";</w:t>
      </w:r>
    </w:p>
    <w:p w:rsidR="00B42C41" w:rsidRDefault="00B42C41" w:rsidP="00B42C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private final static String MQTTServer = "192.168.0.64";</w:t>
      </w:r>
    </w:p>
    <w:p w:rsidR="00B42C41" w:rsidRPr="00B42C41" w:rsidRDefault="00B42C41" w:rsidP="00B42C41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32"/>
          <w:szCs w:val="32"/>
        </w:rPr>
      </w:pP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ab/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private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</w:t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final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</w:t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static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String </w:t>
      </w:r>
      <w:r w:rsidRPr="00B42C41">
        <w:rPr>
          <w:rFonts w:ascii="Consolas" w:hAnsi="Consolas" w:cs="Consolas"/>
          <w:i/>
          <w:iCs/>
          <w:color w:val="FF0000"/>
          <w:kern w:val="0"/>
          <w:sz w:val="32"/>
          <w:szCs w:val="32"/>
        </w:rPr>
        <w:t>SERVER_URL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= "http://api.longhuapuxin.com";</w:t>
      </w:r>
    </w:p>
    <w:p w:rsidR="00B42C41" w:rsidRPr="00B42C41" w:rsidRDefault="00B42C41" w:rsidP="00B42C41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32"/>
          <w:szCs w:val="32"/>
        </w:rPr>
      </w:pP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ab/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private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</w:t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final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</w:t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static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String </w:t>
      </w:r>
      <w:r w:rsidRPr="00B42C41">
        <w:rPr>
          <w:rFonts w:ascii="Consolas" w:hAnsi="Consolas" w:cs="Consolas"/>
          <w:i/>
          <w:iCs/>
          <w:color w:val="FF0000"/>
          <w:kern w:val="0"/>
          <w:sz w:val="32"/>
          <w:szCs w:val="32"/>
        </w:rPr>
        <w:t>FILE_SERVER_URL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= "</w:t>
      </w:r>
      <w:r w:rsidRPr="00B42C41">
        <w:rPr>
          <w:rFonts w:ascii="Consolas" w:hAnsi="Consolas" w:cs="Consolas"/>
          <w:color w:val="FF0000"/>
          <w:kern w:val="0"/>
          <w:sz w:val="32"/>
          <w:szCs w:val="32"/>
          <w:u w:val="single"/>
        </w:rPr>
        <w:t>http://asset.longhuapuxin.com/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>";</w:t>
      </w:r>
    </w:p>
    <w:p w:rsidR="006B3BB1" w:rsidRPr="00B42C41" w:rsidRDefault="00B42C41" w:rsidP="00B42C41">
      <w:pPr>
        <w:rPr>
          <w:rFonts w:ascii="Consolas" w:hAnsi="Consolas" w:cs="Consolas"/>
          <w:i/>
          <w:iCs/>
          <w:color w:val="FF0000"/>
          <w:kern w:val="0"/>
          <w:sz w:val="32"/>
          <w:szCs w:val="32"/>
        </w:rPr>
      </w:pP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ab/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public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</w:t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final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</w:t>
      </w:r>
      <w:r w:rsidRPr="00B42C41">
        <w:rPr>
          <w:rFonts w:ascii="Consolas" w:hAnsi="Consolas" w:cs="Consolas"/>
          <w:b/>
          <w:bCs/>
          <w:color w:val="FF0000"/>
          <w:kern w:val="0"/>
          <w:sz w:val="32"/>
          <w:szCs w:val="32"/>
        </w:rPr>
        <w:t>static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String </w:t>
      </w:r>
      <w:r w:rsidRPr="00B42C41">
        <w:rPr>
          <w:rFonts w:ascii="Consolas" w:hAnsi="Consolas" w:cs="Consolas"/>
          <w:i/>
          <w:iCs/>
          <w:color w:val="FF0000"/>
          <w:kern w:val="0"/>
          <w:sz w:val="32"/>
          <w:szCs w:val="32"/>
        </w:rPr>
        <w:t>MQTTServer</w:t>
      </w:r>
      <w:r w:rsidRPr="00B42C41">
        <w:rPr>
          <w:rFonts w:ascii="Consolas" w:hAnsi="Consolas" w:cs="Consolas"/>
          <w:color w:val="FF0000"/>
          <w:kern w:val="0"/>
          <w:sz w:val="32"/>
          <w:szCs w:val="32"/>
        </w:rPr>
        <w:t xml:space="preserve"> = "120.26.79.216";</w:t>
      </w:r>
    </w:p>
    <w:p w:rsidR="006B3BB1" w:rsidRDefault="0099393C" w:rsidP="0099393C">
      <w:pPr>
        <w:pStyle w:val="2"/>
        <w:rPr>
          <w:kern w:val="0"/>
        </w:rPr>
      </w:pPr>
      <w:bookmarkStart w:id="4" w:name="_Toc436221351"/>
      <w:r>
        <w:rPr>
          <w:rFonts w:hint="eastAsia"/>
          <w:kern w:val="0"/>
        </w:rPr>
        <w:t>关闭调试模式</w:t>
      </w:r>
      <w:bookmarkEnd w:id="4"/>
    </w:p>
    <w:p w:rsidR="0099393C" w:rsidRDefault="0099393C" w:rsidP="0099393C">
      <w:pPr>
        <w:rPr>
          <w:rFonts w:ascii="宋体" w:hAnsi="宋体" w:cs="宋体"/>
          <w:sz w:val="32"/>
          <w:szCs w:val="32"/>
        </w:rPr>
      </w:pPr>
      <w:r w:rsidRPr="0099393C">
        <w:rPr>
          <w:rFonts w:ascii="宋体" w:hAnsi="宋体" w:cs="宋体" w:hint="eastAsia"/>
          <w:sz w:val="32"/>
          <w:szCs w:val="32"/>
        </w:rPr>
        <w:t>打开</w:t>
      </w:r>
      <w:r w:rsidRPr="0099393C">
        <w:rPr>
          <w:rFonts w:ascii="宋体" w:hAnsi="宋体" w:cs="宋体"/>
          <w:sz w:val="32"/>
          <w:szCs w:val="32"/>
        </w:rPr>
        <w:t>com</w:t>
      </w:r>
      <w:r>
        <w:rPr>
          <w:rFonts w:ascii="宋体" w:hAnsi="宋体" w:cs="宋体" w:hint="eastAsia"/>
          <w:sz w:val="32"/>
          <w:szCs w:val="32"/>
        </w:rPr>
        <w:t>/</w:t>
      </w:r>
      <w:r w:rsidRPr="0099393C">
        <w:rPr>
          <w:rFonts w:ascii="宋体" w:hAnsi="宋体" w:cs="宋体"/>
          <w:sz w:val="32"/>
          <w:szCs w:val="32"/>
        </w:rPr>
        <w:t>longhuapuxin</w:t>
      </w:r>
      <w:r>
        <w:rPr>
          <w:rFonts w:ascii="宋体" w:hAnsi="宋体" w:cs="宋体" w:hint="eastAsia"/>
          <w:sz w:val="32"/>
          <w:szCs w:val="32"/>
        </w:rPr>
        <w:t>/common/</w:t>
      </w:r>
      <w:r w:rsidRPr="0099393C">
        <w:rPr>
          <w:rFonts w:ascii="宋体" w:hAnsi="宋体" w:cs="宋体" w:hint="eastAsia"/>
          <w:sz w:val="32"/>
          <w:szCs w:val="32"/>
        </w:rPr>
        <w:t>Logger.java文件</w:t>
      </w:r>
      <w:r>
        <w:rPr>
          <w:rFonts w:ascii="宋体" w:hAnsi="宋体" w:cs="宋体" w:hint="eastAsia"/>
          <w:sz w:val="32"/>
          <w:szCs w:val="32"/>
        </w:rPr>
        <w:t>，打开如下代码，将红色</w:t>
      </w:r>
      <w:r>
        <w:rPr>
          <w:rFonts w:ascii="宋体" w:hAnsi="宋体" w:cs="宋体" w:hint="eastAsia"/>
          <w:sz w:val="32"/>
          <w:szCs w:val="32"/>
        </w:rPr>
        <w:lastRenderedPageBreak/>
        <w:t>代码改成false。</w:t>
      </w:r>
    </w:p>
    <w:p w:rsidR="0099393C" w:rsidRDefault="0099393C" w:rsidP="009939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final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boolean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32"/>
          <w:szCs w:val="32"/>
        </w:rPr>
        <w:t>DEBUG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r>
        <w:rPr>
          <w:rFonts w:ascii="Consolas" w:hAnsi="Consolas" w:cs="Consolas" w:hint="eastAsia"/>
          <w:b/>
          <w:bCs/>
          <w:color w:val="FF0000"/>
          <w:kern w:val="0"/>
          <w:sz w:val="32"/>
          <w:szCs w:val="32"/>
        </w:rPr>
        <w:t>false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99393C" w:rsidRPr="0099393C" w:rsidRDefault="0099393C" w:rsidP="0099393C">
      <w:pPr>
        <w:rPr>
          <w:rFonts w:ascii="宋体" w:hAnsi="宋体" w:cs="宋体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final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boolean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32"/>
          <w:szCs w:val="32"/>
        </w:rPr>
        <w:t>WRITE_FILE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r>
        <w:rPr>
          <w:rFonts w:ascii="Consolas" w:hAnsi="Consolas" w:cs="Consolas" w:hint="eastAsia"/>
          <w:b/>
          <w:bCs/>
          <w:color w:val="FF0000"/>
          <w:kern w:val="0"/>
          <w:sz w:val="32"/>
          <w:szCs w:val="32"/>
        </w:rPr>
        <w:t>false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BD48DC" w:rsidRDefault="00BD48DC" w:rsidP="00BD48DC">
      <w:pPr>
        <w:pStyle w:val="1"/>
        <w:rPr>
          <w:rFonts w:ascii="宋体" w:hAnsi="宋体" w:cs="宋体"/>
          <w:sz w:val="36"/>
          <w:szCs w:val="36"/>
        </w:rPr>
      </w:pPr>
      <w:bookmarkStart w:id="5" w:name="_Toc436221352"/>
      <w:r w:rsidRPr="00BD48DC">
        <w:rPr>
          <w:rFonts w:hint="eastAsia"/>
        </w:rPr>
        <w:t>2</w:t>
      </w:r>
      <w:r w:rsidR="0099393C" w:rsidRPr="00BD48DC">
        <w:rPr>
          <w:rFonts w:ascii="宋体" w:hAnsi="宋体" w:cs="宋体" w:hint="eastAsia"/>
          <w:sz w:val="36"/>
          <w:szCs w:val="36"/>
        </w:rPr>
        <w:t>签名</w:t>
      </w:r>
      <w:r w:rsidR="00540E71" w:rsidRPr="00BD48DC">
        <w:rPr>
          <w:rFonts w:ascii="宋体" w:hAnsi="宋体" w:cs="宋体" w:hint="eastAsia"/>
          <w:sz w:val="36"/>
          <w:szCs w:val="36"/>
        </w:rPr>
        <w:t>&amp;</w:t>
      </w:r>
      <w:r w:rsidR="0099393C" w:rsidRPr="00BD48DC">
        <w:rPr>
          <w:rFonts w:ascii="宋体" w:hAnsi="宋体" w:cs="宋体" w:hint="eastAsia"/>
          <w:sz w:val="36"/>
          <w:szCs w:val="36"/>
        </w:rPr>
        <w:t>发布app</w:t>
      </w:r>
      <w:bookmarkEnd w:id="5"/>
    </w:p>
    <w:p w:rsidR="00BD48DC" w:rsidRPr="00BD48DC" w:rsidRDefault="00BD48DC" w:rsidP="00BD48DC">
      <w:pPr>
        <w:rPr>
          <w:rFonts w:ascii="宋体" w:hAnsi="宋体" w:cs="宋体"/>
          <w:sz w:val="32"/>
          <w:szCs w:val="32"/>
        </w:rPr>
      </w:pPr>
      <w:r w:rsidRPr="00BD48DC">
        <w:rPr>
          <w:rFonts w:ascii="宋体" w:hAnsi="宋体" w:cs="宋体" w:hint="eastAsia"/>
          <w:sz w:val="32"/>
          <w:szCs w:val="32"/>
        </w:rPr>
        <w:t>右键点击工程根目录，选择Android Tools-&gt;</w:t>
      </w:r>
      <w:r>
        <w:rPr>
          <w:rFonts w:ascii="宋体" w:hAnsi="宋体" w:cs="宋体" w:hint="eastAsia"/>
          <w:sz w:val="32"/>
          <w:szCs w:val="32"/>
        </w:rPr>
        <w:t>Export Signed Application Package.</w:t>
      </w:r>
    </w:p>
    <w:p w:rsidR="006B3BB1" w:rsidRDefault="006000B4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  <w:r>
        <w:rPr>
          <w:rFonts w:ascii="Consolas" w:hAnsi="Consolas" w:cs="Consolas"/>
          <w:i/>
          <w:iCs/>
          <w:noProof/>
          <w:color w:val="2A00FF"/>
          <w:kern w:val="0"/>
          <w:sz w:val="32"/>
          <w:szCs w:val="32"/>
        </w:rPr>
        <w:pict>
          <v:rect id="_x0000_s1040" style="position:absolute;left:0;text-align:left;margin-left:51.05pt;margin-top:378.05pt;width:182.5pt;height:14pt;z-index:251661312" filled="f" strokecolor="red" strokeweight="1.5pt"/>
        </w:pict>
      </w:r>
      <w:r>
        <w:rPr>
          <w:rFonts w:ascii="Consolas" w:hAnsi="Consolas" w:cs="Consolas"/>
          <w:i/>
          <w:iCs/>
          <w:noProof/>
          <w:color w:val="2A00FF"/>
          <w:kern w:val="0"/>
          <w:sz w:val="32"/>
          <w:szCs w:val="32"/>
        </w:rPr>
        <w:pict>
          <v:rect id="_x0000_s1039" style="position:absolute;left:0;text-align:left;margin-left:251.3pt;margin-top:256.5pt;width:144.95pt;height:14pt;z-index:251660288" filled="f" strokecolor="red" strokeweight="1.5pt"/>
        </w:pict>
      </w:r>
      <w:r w:rsidR="00BD48DC">
        <w:rPr>
          <w:rFonts w:ascii="Consolas" w:hAnsi="Consolas" w:cs="Consolas"/>
          <w:i/>
          <w:iCs/>
          <w:noProof/>
          <w:color w:val="2A00FF"/>
          <w:kern w:val="0"/>
          <w:sz w:val="32"/>
          <w:szCs w:val="32"/>
        </w:rPr>
        <w:drawing>
          <wp:inline distT="0" distB="0" distL="0" distR="0">
            <wp:extent cx="5681106" cy="547623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2642" r="80828" b="11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44" cy="548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8DC" w:rsidRDefault="00BD48DC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</w:p>
    <w:p w:rsidR="00BD48DC" w:rsidRPr="005513A8" w:rsidRDefault="00BD48DC" w:rsidP="006B3BB1">
      <w:pPr>
        <w:rPr>
          <w:rFonts w:ascii="宋体" w:hAnsi="宋体" w:cs="宋体"/>
          <w:sz w:val="32"/>
          <w:szCs w:val="32"/>
        </w:rPr>
      </w:pPr>
      <w:r w:rsidRPr="005513A8">
        <w:rPr>
          <w:rFonts w:ascii="宋体" w:hAnsi="宋体" w:cs="宋体" w:hint="eastAsia"/>
          <w:sz w:val="32"/>
          <w:szCs w:val="32"/>
        </w:rPr>
        <w:lastRenderedPageBreak/>
        <w:t>点击下一步</w:t>
      </w:r>
      <w:r w:rsidR="005513A8">
        <w:rPr>
          <w:rFonts w:ascii="宋体" w:hAnsi="宋体" w:cs="宋体" w:hint="eastAsia"/>
          <w:sz w:val="32"/>
          <w:szCs w:val="32"/>
        </w:rPr>
        <w:t>，进入Export Android Application页面。选择</w:t>
      </w:r>
      <w:r w:rsidR="0067671B">
        <w:rPr>
          <w:rFonts w:ascii="宋体" w:hAnsi="宋体" w:cs="宋体" w:hint="eastAsia"/>
          <w:sz w:val="32"/>
          <w:szCs w:val="32"/>
        </w:rPr>
        <w:t>此处的</w:t>
      </w:r>
      <w:r w:rsidR="005513A8">
        <w:rPr>
          <w:rFonts w:ascii="宋体" w:hAnsi="宋体" w:cs="宋体" w:hint="eastAsia"/>
          <w:sz w:val="32"/>
          <w:szCs w:val="32"/>
        </w:rPr>
        <w:t>u5签名</w:t>
      </w:r>
      <w:r w:rsidR="0067671B">
        <w:rPr>
          <w:rFonts w:ascii="宋体" w:hAnsi="宋体" w:cs="宋体" w:hint="eastAsia"/>
          <w:sz w:val="32"/>
          <w:szCs w:val="32"/>
        </w:rPr>
        <w:t>文件</w:t>
      </w:r>
      <w:r w:rsidR="0067671B">
        <w:rPr>
          <w:rFonts w:ascii="宋体" w:hAnsi="宋体" w:cs="宋体"/>
          <w:sz w:val="32"/>
          <w:szCs w:val="32"/>
        </w:rPr>
        <w:object w:dxaOrig="162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35pt;height:42.1pt" o:ole="">
            <v:imagedata r:id="rId10" o:title=""/>
          </v:shape>
          <o:OLEObject Type="Embed" ProgID="Package" ShapeID="_x0000_i1025" DrawAspect="Content" ObjectID="_1509963438" r:id="rId11"/>
        </w:object>
      </w:r>
      <w:r w:rsidR="005513A8">
        <w:rPr>
          <w:rFonts w:ascii="宋体" w:hAnsi="宋体" w:cs="宋体" w:hint="eastAsia"/>
          <w:sz w:val="32"/>
          <w:szCs w:val="32"/>
        </w:rPr>
        <w:t>，输入密码：lh!123456,点击Next，再次输入密码lh!123456点击Next。</w:t>
      </w:r>
    </w:p>
    <w:p w:rsidR="00BD48DC" w:rsidRDefault="005513A8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  <w:r>
        <w:rPr>
          <w:rFonts w:ascii="Consolas" w:hAnsi="Consolas" w:cs="Consolas" w:hint="eastAsia"/>
          <w:i/>
          <w:iCs/>
          <w:noProof/>
          <w:color w:val="2A00FF"/>
          <w:kern w:val="0"/>
          <w:sz w:val="32"/>
          <w:szCs w:val="32"/>
        </w:rPr>
        <w:drawing>
          <wp:inline distT="0" distB="0" distL="0" distR="0">
            <wp:extent cx="5562353" cy="5522787"/>
            <wp:effectExtent l="19050" t="0" r="247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92" cy="552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8DC" w:rsidRDefault="00BD48DC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</w:p>
    <w:p w:rsidR="005513A8" w:rsidRDefault="005513A8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</w:p>
    <w:p w:rsidR="005513A8" w:rsidRDefault="005513A8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</w:p>
    <w:p w:rsidR="005513A8" w:rsidRDefault="005513A8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</w:p>
    <w:p w:rsidR="005513A8" w:rsidRDefault="005513A8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</w:p>
    <w:p w:rsidR="005513A8" w:rsidRDefault="005513A8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</w:p>
    <w:p w:rsidR="00BD48DC" w:rsidRPr="005513A8" w:rsidRDefault="005513A8" w:rsidP="006B3BB1">
      <w:pPr>
        <w:rPr>
          <w:rFonts w:ascii="宋体" w:hAnsi="宋体" w:cs="宋体"/>
          <w:sz w:val="32"/>
          <w:szCs w:val="32"/>
        </w:rPr>
      </w:pPr>
      <w:r w:rsidRPr="005513A8">
        <w:rPr>
          <w:rFonts w:ascii="宋体" w:hAnsi="宋体" w:cs="宋体" w:hint="eastAsia"/>
          <w:sz w:val="32"/>
          <w:szCs w:val="32"/>
        </w:rPr>
        <w:t>选择输出的apk位置点击Finish。</w:t>
      </w:r>
    </w:p>
    <w:p w:rsidR="00BD48DC" w:rsidRDefault="005513A8" w:rsidP="006B3BB1">
      <w:pP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</w:pPr>
      <w:r>
        <w:rPr>
          <w:rFonts w:ascii="Consolas" w:hAnsi="Consolas" w:cs="Consolas" w:hint="eastAsia"/>
          <w:i/>
          <w:iCs/>
          <w:noProof/>
          <w:color w:val="2A00FF"/>
          <w:kern w:val="0"/>
          <w:sz w:val="32"/>
          <w:szCs w:val="32"/>
        </w:rPr>
        <w:drawing>
          <wp:inline distT="0" distB="0" distL="0" distR="0">
            <wp:extent cx="4999355" cy="496379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96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"/>
    <w:p w:rsidR="00011BA9" w:rsidRDefault="00011BA9">
      <w:pPr>
        <w:rPr>
          <w:rFonts w:ascii="宋体" w:hAnsi="宋体" w:cs="宋体"/>
          <w:sz w:val="32"/>
          <w:szCs w:val="32"/>
        </w:rPr>
      </w:pPr>
    </w:p>
    <w:sectPr w:rsidR="00011BA9" w:rsidSect="00E94C01">
      <w:headerReference w:type="default" r:id="rId14"/>
      <w:footerReference w:type="default" r:id="rId15"/>
      <w:pgSz w:w="14173" w:h="16838"/>
      <w:pgMar w:top="1440" w:right="1800" w:bottom="1440" w:left="1800" w:header="851" w:footer="992" w:gutter="0"/>
      <w:pgBorders>
        <w:top w:val="single" w:sz="4" w:space="1" w:color="auto"/>
        <w:left w:val="none" w:sz="0" w:space="4" w:color="auto"/>
        <w:bottom w:val="single" w:sz="4" w:space="1" w:color="auto"/>
        <w:right w:val="none" w:sz="0" w:space="4" w:color="auto"/>
      </w:pgBorders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16BA" w:rsidRDefault="00DD16BA">
      <w:r>
        <w:separator/>
      </w:r>
    </w:p>
  </w:endnote>
  <w:endnote w:type="continuationSeparator" w:id="1">
    <w:p w:rsidR="00DD16BA" w:rsidRDefault="00DD16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BA9" w:rsidRDefault="00011BA9">
    <w:pPr>
      <w:pStyle w:val="a4"/>
      <w:rPr>
        <w:rFonts w:ascii="宋体" w:hAnsi="宋体" w:cs="宋体"/>
        <w:sz w:val="28"/>
        <w:szCs w:val="28"/>
      </w:rPr>
    </w:pPr>
    <w:r>
      <w:rPr>
        <w:rFonts w:hint="eastAsia"/>
        <w:sz w:val="28"/>
        <w:szCs w:val="28"/>
      </w:rPr>
      <w:t xml:space="preserve">   </w:t>
    </w:r>
    <w:r>
      <w:rPr>
        <w:rFonts w:hint="eastAsia"/>
        <w:sz w:val="28"/>
        <w:szCs w:val="28"/>
      </w:rPr>
      <w:t>龙华普信科技有限公司</w:t>
    </w:r>
    <w:r>
      <w:rPr>
        <w:rFonts w:hint="eastAsia"/>
        <w:sz w:val="28"/>
        <w:szCs w:val="28"/>
      </w:rPr>
      <w:t xml:space="preserve"> </w:t>
    </w:r>
    <w:r>
      <w:rPr>
        <w:rFonts w:hint="eastAsia"/>
      </w:rPr>
      <w:t xml:space="preserve">                                                     </w:t>
    </w:r>
    <w:r>
      <w:rPr>
        <w:rFonts w:ascii="宋体" w:hAnsi="宋体" w:cs="宋体" w:hint="eastAsia"/>
        <w:sz w:val="28"/>
        <w:szCs w:val="28"/>
      </w:rPr>
      <w:t xml:space="preserve">         第-</w:t>
    </w:r>
    <w:r w:rsidR="006000B4">
      <w:rPr>
        <w:rFonts w:ascii="宋体" w:hAnsi="宋体" w:cs="宋体" w:hint="eastAsia"/>
        <w:sz w:val="28"/>
        <w:szCs w:val="28"/>
      </w:rPr>
      <w:fldChar w:fldCharType="begin"/>
    </w:r>
    <w:r>
      <w:rPr>
        <w:rFonts w:ascii="宋体" w:hAnsi="宋体" w:cs="宋体" w:hint="eastAsia"/>
        <w:sz w:val="28"/>
        <w:szCs w:val="28"/>
      </w:rPr>
      <w:instrText xml:space="preserve"> PAGE  \* MERGEFORMAT </w:instrText>
    </w:r>
    <w:r w:rsidR="006000B4">
      <w:rPr>
        <w:rFonts w:ascii="宋体" w:hAnsi="宋体" w:cs="宋体" w:hint="eastAsia"/>
        <w:sz w:val="28"/>
        <w:szCs w:val="28"/>
      </w:rPr>
      <w:fldChar w:fldCharType="separate"/>
    </w:r>
    <w:r w:rsidR="0067671B">
      <w:rPr>
        <w:rFonts w:ascii="宋体" w:hAnsi="宋体" w:cs="宋体"/>
        <w:noProof/>
        <w:sz w:val="28"/>
        <w:szCs w:val="28"/>
      </w:rPr>
      <w:t>5</w:t>
    </w:r>
    <w:r w:rsidR="006000B4">
      <w:rPr>
        <w:rFonts w:ascii="宋体" w:hAnsi="宋体" w:cs="宋体" w:hint="eastAsia"/>
        <w:sz w:val="28"/>
        <w:szCs w:val="28"/>
      </w:rPr>
      <w:fldChar w:fldCharType="end"/>
    </w:r>
    <w:r>
      <w:rPr>
        <w:rFonts w:ascii="宋体" w:hAnsi="宋体" w:cs="宋体" w:hint="eastAsia"/>
        <w:sz w:val="28"/>
        <w:szCs w:val="28"/>
      </w:rPr>
      <w:t>-页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16BA" w:rsidRDefault="00DD16BA">
      <w:r>
        <w:separator/>
      </w:r>
    </w:p>
  </w:footnote>
  <w:footnote w:type="continuationSeparator" w:id="1">
    <w:p w:rsidR="00DD16BA" w:rsidRDefault="00DD16B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BA9" w:rsidRDefault="00011BA9">
    <w:pPr>
      <w:pStyle w:val="a5"/>
      <w:rPr>
        <w:sz w:val="28"/>
        <w:szCs w:val="28"/>
      </w:rPr>
    </w:pPr>
    <w:r>
      <w:rPr>
        <w:rFonts w:hint="eastAsia"/>
        <w:sz w:val="28"/>
        <w:szCs w:val="28"/>
      </w:rPr>
      <w:t>龙华普信</w:t>
    </w:r>
    <w:r>
      <w:rPr>
        <w:rFonts w:hint="eastAsia"/>
        <w:sz w:val="28"/>
        <w:szCs w:val="28"/>
      </w:rPr>
      <w:t xml:space="preserve">     </w:t>
    </w:r>
    <w:r>
      <w:rPr>
        <w:rFonts w:hint="eastAsia"/>
      </w:rPr>
      <w:t xml:space="preserve">                                                                          </w:t>
    </w:r>
    <w:r>
      <w:rPr>
        <w:rFonts w:hint="eastAsia"/>
        <w:sz w:val="28"/>
        <w:szCs w:val="28"/>
      </w:rPr>
      <w:t xml:space="preserve">  </w:t>
    </w:r>
    <w:r w:rsidR="004558CA">
      <w:rPr>
        <w:rFonts w:hint="eastAsia"/>
        <w:sz w:val="28"/>
        <w:szCs w:val="28"/>
      </w:rPr>
      <w:t>副标题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>
    <w:nsid w:val="00000007"/>
    <w:multiLevelType w:val="multilevel"/>
    <w:tmpl w:val="00000007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>
    <w:nsid w:val="00000008"/>
    <w:multiLevelType w:val="multilevel"/>
    <w:tmpl w:val="00000008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eastAsia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>
    <w:nsid w:val="00000009"/>
    <w:multiLevelType w:val="singleLevel"/>
    <w:tmpl w:val="0000000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1C603A9A"/>
    <w:multiLevelType w:val="multilevel"/>
    <w:tmpl w:val="8CBA211A"/>
    <w:lvl w:ilvl="0">
      <w:start w:val="1"/>
      <w:numFmt w:val="decimal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142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16785612"/>
    <w:rsid w:val="00011BA9"/>
    <w:rsid w:val="000A0943"/>
    <w:rsid w:val="000B3375"/>
    <w:rsid w:val="000E0DDF"/>
    <w:rsid w:val="002149AA"/>
    <w:rsid w:val="004558CA"/>
    <w:rsid w:val="004C0890"/>
    <w:rsid w:val="005041DA"/>
    <w:rsid w:val="00540E71"/>
    <w:rsid w:val="005513A8"/>
    <w:rsid w:val="006000B4"/>
    <w:rsid w:val="0067671B"/>
    <w:rsid w:val="006B3BB1"/>
    <w:rsid w:val="00757FF9"/>
    <w:rsid w:val="00916931"/>
    <w:rsid w:val="00981F3A"/>
    <w:rsid w:val="0099393C"/>
    <w:rsid w:val="00B42C41"/>
    <w:rsid w:val="00BD48DC"/>
    <w:rsid w:val="00D87530"/>
    <w:rsid w:val="00DD16BA"/>
    <w:rsid w:val="00E94C01"/>
    <w:rsid w:val="00F558F7"/>
    <w:rsid w:val="00FB6EB2"/>
    <w:rsid w:val="03441469"/>
    <w:rsid w:val="084B6928"/>
    <w:rsid w:val="08E9332E"/>
    <w:rsid w:val="0EEF4E8D"/>
    <w:rsid w:val="0F682A98"/>
    <w:rsid w:val="140219E2"/>
    <w:rsid w:val="15AB651B"/>
    <w:rsid w:val="15FF5FA5"/>
    <w:rsid w:val="16785612"/>
    <w:rsid w:val="18B57797"/>
    <w:rsid w:val="19AC22AE"/>
    <w:rsid w:val="19FA202D"/>
    <w:rsid w:val="23A52A88"/>
    <w:rsid w:val="25230CFB"/>
    <w:rsid w:val="27522754"/>
    <w:rsid w:val="29E0703F"/>
    <w:rsid w:val="2AE835B4"/>
    <w:rsid w:val="2C594250"/>
    <w:rsid w:val="2E136E8E"/>
    <w:rsid w:val="32C722DC"/>
    <w:rsid w:val="32C87D5D"/>
    <w:rsid w:val="32C957DF"/>
    <w:rsid w:val="33964F33"/>
    <w:rsid w:val="34DA42C5"/>
    <w:rsid w:val="3F5575F7"/>
    <w:rsid w:val="3F6B3D19"/>
    <w:rsid w:val="408D50F6"/>
    <w:rsid w:val="44A4522B"/>
    <w:rsid w:val="4B6E364F"/>
    <w:rsid w:val="4CAA55D5"/>
    <w:rsid w:val="576616F1"/>
    <w:rsid w:val="59C759D8"/>
    <w:rsid w:val="5CD60B5E"/>
    <w:rsid w:val="5CD91AE3"/>
    <w:rsid w:val="619A682E"/>
    <w:rsid w:val="66293129"/>
    <w:rsid w:val="677C4CD5"/>
    <w:rsid w:val="695348DB"/>
    <w:rsid w:val="6A231730"/>
    <w:rsid w:val="6B5E5C35"/>
    <w:rsid w:val="6BE33C8F"/>
    <w:rsid w:val="6CEC4142"/>
    <w:rsid w:val="6F0C1BBE"/>
    <w:rsid w:val="721B72C2"/>
    <w:rsid w:val="722F5F63"/>
    <w:rsid w:val="725716A5"/>
    <w:rsid w:val="72EB4117"/>
    <w:rsid w:val="74D12CB3"/>
    <w:rsid w:val="75070F8F"/>
    <w:rsid w:val="75812E57"/>
    <w:rsid w:val="780E3485"/>
    <w:rsid w:val="78E037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94C0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BD48DC"/>
    <w:pPr>
      <w:keepNext/>
      <w:keepLines/>
      <w:spacing w:before="340" w:after="330" w:line="576" w:lineRule="auto"/>
      <w:jc w:val="left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qFormat/>
    <w:rsid w:val="00E94C01"/>
    <w:pPr>
      <w:keepNext/>
      <w:keepLines/>
      <w:numPr>
        <w:ilvl w:val="1"/>
        <w:numId w:val="1"/>
      </w:numPr>
      <w:spacing w:before="260" w:after="260" w:line="413" w:lineRule="auto"/>
      <w:ind w:left="0"/>
      <w:outlineLvl w:val="1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E94C01"/>
    <w:rPr>
      <w:color w:val="0000FF"/>
      <w:u w:val="single"/>
    </w:rPr>
  </w:style>
  <w:style w:type="paragraph" w:styleId="a4">
    <w:name w:val="header"/>
    <w:basedOn w:val="a"/>
    <w:rsid w:val="00E94C01"/>
    <w:pP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"/>
    <w:next w:val="a"/>
    <w:uiPriority w:val="39"/>
    <w:rsid w:val="00E94C01"/>
    <w:pPr>
      <w:ind w:left="210"/>
      <w:jc w:val="left"/>
    </w:pPr>
    <w:rPr>
      <w:smallCaps/>
      <w:sz w:val="20"/>
    </w:rPr>
  </w:style>
  <w:style w:type="paragraph" w:styleId="10">
    <w:name w:val="toc 1"/>
    <w:basedOn w:val="a"/>
    <w:next w:val="a"/>
    <w:uiPriority w:val="39"/>
    <w:rsid w:val="00E94C01"/>
    <w:pPr>
      <w:spacing w:before="120" w:after="120"/>
      <w:jc w:val="left"/>
    </w:pPr>
    <w:rPr>
      <w:b/>
      <w:caps/>
      <w:sz w:val="20"/>
    </w:rPr>
  </w:style>
  <w:style w:type="paragraph" w:styleId="a5">
    <w:name w:val="footer"/>
    <w:basedOn w:val="a"/>
    <w:rsid w:val="00E94C0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TOC">
    <w:name w:val="TOC Heading"/>
    <w:basedOn w:val="1"/>
    <w:next w:val="a"/>
    <w:uiPriority w:val="39"/>
    <w:unhideWhenUsed/>
    <w:qFormat/>
    <w:rsid w:val="000E0DDF"/>
    <w:pPr>
      <w:widowControl/>
      <w:spacing w:before="240" w:after="0" w:line="259" w:lineRule="auto"/>
      <w:outlineLvl w:val="9"/>
    </w:pPr>
    <w:rPr>
      <w:rFonts w:ascii="Calibri Light" w:hAnsi="Calibri Light"/>
      <w:b w:val="0"/>
      <w:color w:val="2E74B5"/>
      <w:kern w:val="0"/>
      <w:szCs w:val="32"/>
    </w:rPr>
  </w:style>
  <w:style w:type="paragraph" w:styleId="a6">
    <w:name w:val="Document Map"/>
    <w:basedOn w:val="a"/>
    <w:link w:val="Char"/>
    <w:rsid w:val="005041DA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6"/>
    <w:rsid w:val="005041DA"/>
    <w:rPr>
      <w:rFonts w:ascii="宋体"/>
      <w:kern w:val="2"/>
      <w:sz w:val="18"/>
      <w:szCs w:val="18"/>
    </w:rPr>
  </w:style>
  <w:style w:type="paragraph" w:styleId="a7">
    <w:name w:val="Balloon Text"/>
    <w:basedOn w:val="a"/>
    <w:link w:val="Char0"/>
    <w:rsid w:val="00BD48DC"/>
    <w:rPr>
      <w:sz w:val="18"/>
      <w:szCs w:val="18"/>
    </w:rPr>
  </w:style>
  <w:style w:type="character" w:customStyle="1" w:styleId="Char0">
    <w:name w:val="批注框文本 Char"/>
    <w:basedOn w:val="a0"/>
    <w:link w:val="a7"/>
    <w:rsid w:val="00BD48DC"/>
    <w:rPr>
      <w:kern w:val="2"/>
      <w:sz w:val="18"/>
      <w:szCs w:val="18"/>
    </w:rPr>
  </w:style>
  <w:style w:type="paragraph" w:styleId="a8">
    <w:name w:val="Title"/>
    <w:basedOn w:val="a"/>
    <w:next w:val="a"/>
    <w:link w:val="Char1"/>
    <w:qFormat/>
    <w:rsid w:val="00BD48D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rsid w:val="00BD48DC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DB772-4412-4DE3-8290-9108E6282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226</Words>
  <Characters>1294</Characters>
  <Application>Microsoft Office Word</Application>
  <DocSecurity>0</DocSecurity>
  <PresentationFormat/>
  <Lines>10</Lines>
  <Paragraphs>3</Paragraphs>
  <Slides>0</Slides>
  <Notes>0</Notes>
  <HiddenSlides>0</HiddenSlides>
  <MMClips>0</MMClips>
  <ScaleCrop>false</ScaleCrop>
  <Company/>
  <LinksUpToDate>false</LinksUpToDate>
  <CharactersWithSpaces>1517</CharactersWithSpaces>
  <SharedDoc>false</SharedDoc>
  <HLinks>
    <vt:vector size="102" baseType="variant">
      <vt:variant>
        <vt:i4>1310783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_Toc436140914</vt:lpwstr>
      </vt:variant>
      <vt:variant>
        <vt:i4>1310783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_Toc436140913</vt:lpwstr>
      </vt:variant>
      <vt:variant>
        <vt:i4>1310783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_Toc436140912</vt:lpwstr>
      </vt:variant>
      <vt:variant>
        <vt:i4>1310783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_Toc436140911</vt:lpwstr>
      </vt:variant>
      <vt:variant>
        <vt:i4>1310783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_Toc436140910</vt:lpwstr>
      </vt:variant>
      <vt:variant>
        <vt:i4>1376319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_Toc436140909</vt:lpwstr>
      </vt:variant>
      <vt:variant>
        <vt:i4>1376319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_Toc436140908</vt:lpwstr>
      </vt:variant>
      <vt:variant>
        <vt:i4>1376319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_Toc436140907</vt:lpwstr>
      </vt:variant>
      <vt:variant>
        <vt:i4>1376319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_Toc436140906</vt:lpwstr>
      </vt:variant>
      <vt:variant>
        <vt:i4>1376319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_Toc436140905</vt:lpwstr>
      </vt:variant>
      <vt:variant>
        <vt:i4>1376319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_Toc436140904</vt:lpwstr>
      </vt:variant>
      <vt:variant>
        <vt:i4>1376319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_Toc436140903</vt:lpwstr>
      </vt:variant>
      <vt:variant>
        <vt:i4>1376319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_Toc436140902</vt:lpwstr>
      </vt:variant>
      <vt:variant>
        <vt:i4>1376319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_Toc436140901</vt:lpwstr>
      </vt:variant>
      <vt:variant>
        <vt:i4>1376319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_Toc436140900</vt:lpwstr>
      </vt:variant>
      <vt:variant>
        <vt:i4>1835070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_Toc436140899</vt:lpwstr>
      </vt:variant>
      <vt:variant>
        <vt:i4>1835070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_Toc436140898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lhp</dc:creator>
  <cp:lastModifiedBy>asus</cp:lastModifiedBy>
  <cp:revision>4</cp:revision>
  <dcterms:created xsi:type="dcterms:W3CDTF">2015-11-25T04:18:00Z</dcterms:created>
  <dcterms:modified xsi:type="dcterms:W3CDTF">2015-11-25T05:31:00Z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